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FA16080" w14:textId="77777777" w:rsidR="000D756E" w:rsidRDefault="003C722F">
      <w:pPr>
        <w:pStyle w:val="divname"/>
        <w:pBdr>
          <w:top w:val="single" w:sz="104" w:space="0" w:color="576D7B"/>
        </w:pBdr>
        <w:shd w:val="clear" w:color="auto" w:fill="FFFFFF"/>
      </w:pPr>
      <w:r>
        <w:rPr>
          <w:rStyle w:val="span"/>
          <w:sz w:val="60"/>
          <w:szCs w:val="60"/>
        </w:rPr>
        <w:t>Jeff Ambrosini</w:t>
      </w:r>
    </w:p>
    <w:p w14:paraId="0CFFD89C" w14:textId="77777777" w:rsidR="000D756E" w:rsidRDefault="003C722F">
      <w:pPr>
        <w:pStyle w:val="divaddress"/>
        <w:shd w:val="clear" w:color="auto" w:fill="FFFFFF"/>
        <w:spacing w:after="200"/>
        <w:rPr>
          <w:color w:val="000000"/>
        </w:rPr>
      </w:pPr>
      <w:r>
        <w:rPr>
          <w:rStyle w:val="span"/>
          <w:color w:val="000000"/>
        </w:rPr>
        <w:t>1789 Grand Rue Dr, Casselberry, FL 32707</w:t>
      </w:r>
      <w:r>
        <w:rPr>
          <w:color w:val="000000"/>
        </w:rPr>
        <w:t xml:space="preserve"> </w:t>
      </w:r>
      <w:r>
        <w:rPr>
          <w:color w:val="000000"/>
        </w:rPr>
        <w:br/>
      </w:r>
      <w:r>
        <w:rPr>
          <w:rStyle w:val="span"/>
          <w:color w:val="000000"/>
        </w:rPr>
        <w:t>407-492-6821</w:t>
      </w:r>
      <w:r>
        <w:rPr>
          <w:color w:val="000000"/>
        </w:rPr>
        <w:t xml:space="preserve"> </w:t>
      </w:r>
      <w:r>
        <w:rPr>
          <w:rStyle w:val="span"/>
          <w:color w:val="000000"/>
        </w:rPr>
        <w:t>| jeffambrosini@gmail.com</w:t>
      </w:r>
    </w:p>
    <w:p w14:paraId="4E257E6F" w14:textId="77777777" w:rsidR="000D756E" w:rsidRDefault="003C722F">
      <w:pPr>
        <w:shd w:val="clear" w:color="auto" w:fill="FFFFFF"/>
        <w:spacing w:line="320" w:lineRule="atLeast"/>
        <w:ind w:left="200"/>
        <w:jc w:val="center"/>
        <w:rPr>
          <w:rStyle w:val="span"/>
          <w:rFonts w:ascii="Roboto Condensed" w:eastAsia="Roboto Condensed" w:hAnsi="Roboto Condensed" w:cs="Roboto Condensed"/>
          <w:color w:val="000000"/>
        </w:rPr>
      </w:pPr>
      <w:proofErr w:type="gramStart"/>
      <w:r>
        <w:rPr>
          <w:rStyle w:val="span"/>
          <w:rFonts w:ascii="Roboto Condensed" w:eastAsia="Roboto Condensed" w:hAnsi="Roboto Condensed" w:cs="Roboto Condensed"/>
          <w:color w:val="000000"/>
        </w:rPr>
        <w:t>www.linkedin.com/in/jeff-ambrosini-a0691517b/  </w:t>
      </w:r>
      <w:r>
        <w:rPr>
          <w:rStyle w:val="documentadnlLnksli"/>
          <w:rFonts w:ascii="Roboto Condensed" w:eastAsia="Roboto Condensed" w:hAnsi="Roboto Condensed" w:cs="Roboto Condensed"/>
          <w:color w:val="000000"/>
        </w:rPr>
        <w:t>•</w:t>
      </w:r>
      <w:proofErr w:type="gramEnd"/>
      <w:r>
        <w:rPr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  https://jeffa777.github.io/Portfolio/  </w:t>
      </w:r>
      <w:r>
        <w:rPr>
          <w:rStyle w:val="documentadnlLnksli"/>
          <w:rFonts w:ascii="Roboto Condensed" w:eastAsia="Roboto Condensed" w:hAnsi="Roboto Condensed" w:cs="Roboto Condensed"/>
          <w:color w:val="000000"/>
        </w:rPr>
        <w:t>•</w:t>
      </w:r>
    </w:p>
    <w:p w14:paraId="0F705725" w14:textId="77777777" w:rsidR="000D756E" w:rsidRDefault="003C722F">
      <w:pPr>
        <w:pStyle w:val="p"/>
        <w:pBdr>
          <w:top w:val="dotted" w:sz="16" w:space="0" w:color="576D7B"/>
          <w:bottom w:val="dotted" w:sz="16" w:space="8" w:color="576D7B"/>
        </w:pBdr>
        <w:shd w:val="clear" w:color="auto" w:fill="FFFFFF"/>
        <w:spacing w:before="200"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Fonts w:ascii="Roboto Condensed" w:eastAsia="Roboto Condensed" w:hAnsi="Roboto Condensed" w:cs="Roboto Condensed"/>
          <w:color w:val="000000"/>
        </w:rPr>
        <w:t xml:space="preserve"> Newly graduated web developer offering enthusiasm and </w:t>
      </w:r>
      <w:r>
        <w:rPr>
          <w:rFonts w:ascii="Roboto Condensed" w:eastAsia="Roboto Condensed" w:hAnsi="Roboto Condensed" w:cs="Roboto Condensed"/>
          <w:color w:val="000000"/>
        </w:rPr>
        <w:t>understanding of various programming languages. Looking to join organization where opportunity for growth and professional development is embraced.</w:t>
      </w:r>
    </w:p>
    <w:p w14:paraId="63CBF2B7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Skills</w:t>
      </w:r>
    </w:p>
    <w:tbl>
      <w:tblPr>
        <w:tblStyle w:val="divdocumenttable"/>
        <w:tblW w:w="0" w:type="auto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10"/>
        <w:gridCol w:w="4710"/>
      </w:tblGrid>
      <w:tr w:rsidR="000D756E" w14:paraId="69F82192" w14:textId="77777777">
        <w:tc>
          <w:tcPr>
            <w:tcW w:w="47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22B533D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Very strong at front end web design</w:t>
            </w:r>
          </w:p>
          <w:p w14:paraId="73250F31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Good knowledge of back end web design</w:t>
            </w:r>
          </w:p>
          <w:p w14:paraId="6FC4C84E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HTML</w:t>
            </w:r>
          </w:p>
          <w:p w14:paraId="6B453BC3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CSS</w:t>
            </w:r>
          </w:p>
          <w:p w14:paraId="5A12A98A" w14:textId="577B53AE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Bootstrap, Materialize &amp; Foundation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 xml:space="preserve"> CSS</w:t>
            </w:r>
          </w:p>
          <w:p w14:paraId="6120C9C2" w14:textId="77777777" w:rsidR="000D756E" w:rsidRDefault="003C722F">
            <w:pPr>
              <w:pStyle w:val="ulli"/>
              <w:numPr>
                <w:ilvl w:val="0"/>
                <w:numId w:val="2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JavaScript</w:t>
            </w:r>
          </w:p>
          <w:p w14:paraId="41E91043" w14:textId="44F9E2E9" w:rsidR="000D756E" w:rsidRDefault="000D756E" w:rsidP="003C722F">
            <w:pPr>
              <w:pStyle w:val="ulli"/>
              <w:spacing w:line="320" w:lineRule="atLeast"/>
              <w:ind w:left="460"/>
              <w:rPr>
                <w:rFonts w:ascii="Roboto Condensed" w:eastAsia="Roboto Condensed" w:hAnsi="Roboto Condensed" w:cs="Roboto Condensed"/>
                <w:color w:val="000000"/>
              </w:rPr>
            </w:pPr>
          </w:p>
        </w:tc>
        <w:tc>
          <w:tcPr>
            <w:tcW w:w="4710" w:type="dxa"/>
            <w:tcBorders>
              <w:left w:val="single" w:sz="8" w:space="0" w:color="FFFFFF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521ACB0" w14:textId="0365249F" w:rsidR="000D756E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Express.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JS</w:t>
            </w:r>
          </w:p>
          <w:p w14:paraId="17EAA751" w14:textId="79623B48" w:rsidR="000D756E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MySQL</w:t>
            </w:r>
          </w:p>
          <w:p w14:paraId="488932EA" w14:textId="52731B4A" w:rsidR="003C722F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NodeJS</w:t>
            </w:r>
          </w:p>
          <w:p w14:paraId="44B45C39" w14:textId="2BF48C2F" w:rsidR="000D756E" w:rsidRPr="003C722F" w:rsidRDefault="003C722F" w:rsidP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Troubleshooting</w:t>
            </w:r>
          </w:p>
          <w:p w14:paraId="5E4DF14A" w14:textId="77777777" w:rsidR="000D756E" w:rsidRDefault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Personable</w:t>
            </w:r>
          </w:p>
          <w:p w14:paraId="6F2E9ADE" w14:textId="53B5EEB8" w:rsidR="003C722F" w:rsidRPr="003C722F" w:rsidRDefault="003C722F" w:rsidP="003C722F">
            <w:pPr>
              <w:pStyle w:val="ulli"/>
              <w:numPr>
                <w:ilvl w:val="0"/>
                <w:numId w:val="3"/>
              </w:numPr>
              <w:spacing w:line="320" w:lineRule="atLeast"/>
              <w:ind w:left="460" w:hanging="210"/>
              <w:rPr>
                <w:rFonts w:ascii="Roboto Condensed" w:eastAsia="Roboto Condensed" w:hAnsi="Roboto Condensed" w:cs="Roboto Condensed"/>
                <w:color w:val="000000"/>
              </w:rPr>
            </w:pPr>
            <w:r>
              <w:rPr>
                <w:rFonts w:ascii="Roboto Condensed" w:eastAsia="Roboto Condensed" w:hAnsi="Roboto Condensed" w:cs="Roboto Condensed"/>
                <w:color w:val="000000"/>
              </w:rPr>
              <w:t>Detail-oriented</w:t>
            </w:r>
          </w:p>
        </w:tc>
      </w:tr>
    </w:tbl>
    <w:p w14:paraId="6F2CBFAB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Work History</w:t>
      </w:r>
    </w:p>
    <w:p w14:paraId="22C1F6F6" w14:textId="77777777" w:rsidR="000D756E" w:rsidRDefault="003C722F">
      <w:pPr>
        <w:pStyle w:val="divdocumentsinglecolumn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Audi North Orlando</w:t>
      </w:r>
      <w:r>
        <w:rPr>
          <w:rStyle w:val="singlecolumnspanpaddedlinenth-child1"/>
          <w:rFonts w:ascii="Roboto Condensed" w:eastAsia="Roboto Condensed" w:hAnsi="Roboto Condensed" w:cs="Roboto Condensed"/>
          <w:color w:val="000000"/>
        </w:rPr>
        <w:t xml:space="preserve"> </w:t>
      </w:r>
    </w:p>
    <w:p w14:paraId="062C0E51" w14:textId="77777777" w:rsidR="000D756E" w:rsidRDefault="003C722F">
      <w:pPr>
        <w:pStyle w:val="spanpaddedline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Service Advisor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//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Sanford, FL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//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April 2013 to November 2018</w:t>
      </w:r>
    </w:p>
    <w:p w14:paraId="632DEFD2" w14:textId="77777777" w:rsidR="000D756E" w:rsidRDefault="003C722F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Responsibilities include greeting customers when they </w:t>
      </w:r>
      <w:proofErr w:type="gramStart"/>
      <w:r>
        <w:rPr>
          <w:rStyle w:val="span"/>
          <w:rFonts w:ascii="Roboto Condensed" w:eastAsia="Roboto Condensed" w:hAnsi="Roboto Condensed" w:cs="Roboto Condensed"/>
          <w:color w:val="000000"/>
        </w:rPr>
        <w:t>arrive, and</w:t>
      </w:r>
      <w:proofErr w:type="gramEnd"/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determining their concerns/needs of their vehicle and building a relationship with them.</w:t>
      </w:r>
    </w:p>
    <w:p w14:paraId="7456468B" w14:textId="77777777" w:rsidR="000D756E" w:rsidRDefault="003C722F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This requires extensive product knowledge, customer service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skills, and the ability to troubleshoot complex symptoms with the customer's input to give the technician the best possible direction.</w:t>
      </w:r>
    </w:p>
    <w:p w14:paraId="2CDD3AFB" w14:textId="77777777" w:rsidR="000D756E" w:rsidRDefault="003C722F">
      <w:pPr>
        <w:pStyle w:val="ulli"/>
        <w:numPr>
          <w:ilvl w:val="0"/>
          <w:numId w:val="4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Explain and clarify the necessary repair work to the customer to get permission for the repair(s).</w:t>
      </w:r>
    </w:p>
    <w:p w14:paraId="1C701C37" w14:textId="77777777" w:rsidR="000D756E" w:rsidRDefault="003C722F">
      <w:pPr>
        <w:pStyle w:val="divdocumentsinglecolumn"/>
        <w:shd w:val="clear" w:color="auto" w:fill="FFFFFF"/>
        <w:spacing w:before="120"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Aristocrat Volkswagen Inc.</w:t>
      </w:r>
      <w:r>
        <w:rPr>
          <w:rStyle w:val="singlecolumnspanpaddedlinenth-child1"/>
          <w:rFonts w:ascii="Roboto Condensed" w:eastAsia="Roboto Condensed" w:hAnsi="Roboto Condensed" w:cs="Roboto Condensed"/>
          <w:color w:val="000000"/>
        </w:rPr>
        <w:t xml:space="preserve"> </w:t>
      </w:r>
    </w:p>
    <w:p w14:paraId="13F720D5" w14:textId="77777777" w:rsidR="000D756E" w:rsidRDefault="003C722F">
      <w:pPr>
        <w:pStyle w:val="spanpaddedline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Service Advisor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//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Sanford, FL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//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February 2010 to June 2012</w:t>
      </w:r>
    </w:p>
    <w:p w14:paraId="0AB33D5C" w14:textId="77777777" w:rsidR="000D756E" w:rsidRDefault="003C722F">
      <w:pPr>
        <w:pStyle w:val="ulli"/>
        <w:numPr>
          <w:ilvl w:val="0"/>
          <w:numId w:val="5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Responsibilities include greeting customers when they </w:t>
      </w:r>
      <w:proofErr w:type="gramStart"/>
      <w:r>
        <w:rPr>
          <w:rStyle w:val="span"/>
          <w:rFonts w:ascii="Roboto Condensed" w:eastAsia="Roboto Condensed" w:hAnsi="Roboto Condensed" w:cs="Roboto Condensed"/>
          <w:color w:val="000000"/>
        </w:rPr>
        <w:t>arrive, and</w:t>
      </w:r>
      <w:proofErr w:type="gramEnd"/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determining their concerns/needs of their vehicle and building a relationship with them.</w:t>
      </w:r>
    </w:p>
    <w:p w14:paraId="1945ABD2" w14:textId="77777777" w:rsidR="000D756E" w:rsidRDefault="003C722F">
      <w:pPr>
        <w:pStyle w:val="ulli"/>
        <w:numPr>
          <w:ilvl w:val="0"/>
          <w:numId w:val="5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This requires extensive product knowledge, customer service skills, and the ability to troubleshoot c</w:t>
      </w:r>
      <w:r>
        <w:rPr>
          <w:rStyle w:val="span"/>
          <w:rFonts w:ascii="Roboto Condensed" w:eastAsia="Roboto Condensed" w:hAnsi="Roboto Condensed" w:cs="Roboto Condensed"/>
          <w:color w:val="000000"/>
        </w:rPr>
        <w:t>omplex symptoms with the customer's input to give the technician the best possible direction.</w:t>
      </w:r>
    </w:p>
    <w:p w14:paraId="33D6FF8A" w14:textId="6B2D5765" w:rsidR="000D756E" w:rsidRPr="003C722F" w:rsidRDefault="003C722F" w:rsidP="003C722F">
      <w:pPr>
        <w:pStyle w:val="ulli"/>
        <w:numPr>
          <w:ilvl w:val="0"/>
          <w:numId w:val="5"/>
        </w:numPr>
        <w:shd w:val="clear" w:color="auto" w:fill="FFFFFF"/>
        <w:spacing w:line="320" w:lineRule="atLeast"/>
        <w:ind w:left="460" w:hanging="210"/>
        <w:rPr>
          <w:rStyle w:val="span"/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Explain and clarify the necessary repair work to the customer to get permission for the repair(s).</w:t>
      </w:r>
      <w:bookmarkStart w:id="0" w:name="_GoBack"/>
      <w:bookmarkEnd w:id="0"/>
    </w:p>
    <w:p w14:paraId="5A161FA8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Education</w:t>
      </w:r>
    </w:p>
    <w:p w14:paraId="1DC957A9" w14:textId="77777777" w:rsidR="000D756E" w:rsidRDefault="003C722F">
      <w:pPr>
        <w:pStyle w:val="divdocumentsinglecolumn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Certificate </w:t>
      </w:r>
      <w:proofErr w:type="gramStart"/>
      <w:r>
        <w:rPr>
          <w:rStyle w:val="span"/>
          <w:rFonts w:ascii="Roboto Condensed" w:eastAsia="Roboto Condensed" w:hAnsi="Roboto Condensed" w:cs="Roboto Condensed"/>
          <w:color w:val="000000"/>
        </w:rPr>
        <w:t>For</w:t>
      </w:r>
      <w:proofErr w:type="gramEnd"/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Full Stack Web Development - Web Development</w:t>
      </w:r>
      <w:r>
        <w:rPr>
          <w:rStyle w:val="singlecolumnspanpaddedlinenth-child1"/>
          <w:rFonts w:ascii="Roboto Condensed" w:eastAsia="Roboto Condensed" w:hAnsi="Roboto Condensed" w:cs="Roboto Condensed"/>
          <w:color w:val="000000"/>
        </w:rPr>
        <w:t xml:space="preserve"> </w:t>
      </w:r>
    </w:p>
    <w:p w14:paraId="5034A9E3" w14:textId="77777777" w:rsidR="000D756E" w:rsidRDefault="003C722F">
      <w:pPr>
        <w:pStyle w:val="spanpaddedline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Style w:val="span"/>
          <w:rFonts w:ascii="Roboto Condensed" w:eastAsia="Roboto Condensed" w:hAnsi="Roboto Condensed" w:cs="Roboto Condensed"/>
          <w:color w:val="000000"/>
        </w:rPr>
        <w:t>UCF Coding Boot Camp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//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Orlando, FL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//</w:t>
      </w:r>
      <w:r>
        <w:rPr>
          <w:rStyle w:val="span"/>
          <w:rFonts w:ascii="Roboto Condensed" w:eastAsia="Roboto Condensed" w:hAnsi="Roboto Condensed" w:cs="Roboto Condensed"/>
          <w:color w:val="000000"/>
        </w:rPr>
        <w:t xml:space="preserve"> </w:t>
      </w:r>
      <w:r>
        <w:rPr>
          <w:rStyle w:val="span"/>
          <w:rFonts w:ascii="Roboto Condensed" w:eastAsia="Roboto Condensed" w:hAnsi="Roboto Condensed" w:cs="Roboto Condensed"/>
          <w:color w:val="000000"/>
        </w:rPr>
        <w:t>2019</w:t>
      </w:r>
    </w:p>
    <w:p w14:paraId="0F664BD9" w14:textId="77777777" w:rsidR="000D756E" w:rsidRDefault="003C722F">
      <w:pPr>
        <w:pStyle w:val="divdocumentdivsectiontitle"/>
        <w:shd w:val="clear" w:color="auto" w:fill="FFFFFF"/>
        <w:spacing w:before="200"/>
        <w:rPr>
          <w:caps/>
          <w:color w:val="231F20"/>
        </w:rPr>
      </w:pPr>
      <w:r>
        <w:rPr>
          <w:caps/>
          <w:color w:val="231F20"/>
        </w:rPr>
        <w:t>Certifications</w:t>
      </w:r>
    </w:p>
    <w:p w14:paraId="62788A43" w14:textId="77777777" w:rsidR="000D756E" w:rsidRDefault="000D756E">
      <w:pPr>
        <w:pStyle w:val="p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</w:p>
    <w:p w14:paraId="455D22A7" w14:textId="77777777" w:rsidR="000D756E" w:rsidRDefault="003C722F">
      <w:pPr>
        <w:pStyle w:val="p"/>
        <w:shd w:val="clear" w:color="auto" w:fill="FFFFFF"/>
        <w:spacing w:line="320" w:lineRule="atLeast"/>
        <w:rPr>
          <w:rFonts w:ascii="Roboto Condensed" w:eastAsia="Roboto Condensed" w:hAnsi="Roboto Condensed" w:cs="Roboto Condensed"/>
          <w:color w:val="000000"/>
        </w:rPr>
      </w:pPr>
      <w:r>
        <w:rPr>
          <w:rFonts w:ascii="Roboto Condensed" w:eastAsia="Roboto Condensed" w:hAnsi="Roboto Condensed" w:cs="Roboto Condensed"/>
          <w:color w:val="000000"/>
        </w:rPr>
        <w:t>Full Stack Web Developer - UCF Coding Boot Camp</w:t>
      </w:r>
    </w:p>
    <w:sectPr w:rsidR="000D756E">
      <w:pgSz w:w="11906" w:h="16838"/>
      <w:pgMar w:top="740" w:right="1240" w:bottom="74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default"/>
    <w:embedRegular r:id="rId1" w:fontKey="{8B67734F-151B-44B2-8455-B9234560D08B}"/>
  </w:font>
  <w:font w:name="Roboto Condensed">
    <w:charset w:val="00"/>
    <w:family w:val="auto"/>
    <w:pitch w:val="default"/>
    <w:sig w:usb0="00000000" w:usb1="00000000" w:usb2="00000000" w:usb3="00000000" w:csb0="00000001" w:csb1="00000000"/>
    <w:embedRegular r:id="rId2" w:fontKey="{FFD5C67A-22FB-41F9-8CFC-2E7978ED7CF4}"/>
    <w:embedBold r:id="rId3" w:fontKey="{FD06CE8A-47F4-411A-AF40-C28E69B9BFF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CAD95402-0795-4531-9C8A-986BA533E41B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115CB7CD-FEE7-4871-B930-EA3A57A384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F41A41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533A3E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BEB7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7483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6749A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D6293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35072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4C7C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9454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2025A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28824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6D2B4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A50C2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562C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B8EB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828FD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8A24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D0FD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A24D6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2A4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322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AA8D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34F8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CCC0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20CC4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2A838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FAC00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E2A3D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1AC1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5C86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9C84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62AB2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24B6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E0A8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9416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4A8F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F5262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C7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A48B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78E4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3289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428B9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A893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07679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F6C0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6BAFF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66DE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364E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482B2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1297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00A4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F0F1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B05E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A78B9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756E"/>
    <w:rsid w:val="000D756E"/>
    <w:rsid w:val="003C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58B72"/>
  <w15:docId w15:val="{7C897A1A-9AC4-47AE-AB88-9655DEFA2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rFonts w:ascii="Roboto" w:eastAsia="Roboto" w:hAnsi="Roboto" w:cs="Roboto"/>
      <w:color w:val="000000"/>
      <w:shd w:val="clear" w:color="auto" w:fill="FFFFFF"/>
    </w:rPr>
  </w:style>
  <w:style w:type="paragraph" w:customStyle="1" w:styleId="divdocumentdivsection">
    <w:name w:val="div_document_div_section"/>
    <w:basedOn w:val="Normal"/>
    <w:rPr>
      <w:rFonts w:ascii="Roboto Condensed" w:eastAsia="Roboto Condensed" w:hAnsi="Roboto Condensed" w:cs="Roboto Condensed"/>
    </w:rPr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pBdr>
        <w:top w:val="none" w:sz="0" w:space="6" w:color="auto"/>
      </w:pBdr>
      <w:spacing w:line="760" w:lineRule="atLeast"/>
      <w:jc w:val="center"/>
    </w:pPr>
    <w:rPr>
      <w:rFonts w:ascii="Roboto" w:eastAsia="Roboto" w:hAnsi="Roboto" w:cs="Roboto"/>
      <w:caps/>
      <w:color w:val="424243"/>
      <w:sz w:val="60"/>
      <w:szCs w:val="60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spacing w:line="320" w:lineRule="atLeast"/>
      <w:jc w:val="center"/>
    </w:pPr>
    <w:rPr>
      <w:rFonts w:ascii="Roboto Condensed" w:eastAsia="Roboto Condensed" w:hAnsi="Roboto Condensed" w:cs="Roboto Condensed"/>
      <w:caps/>
    </w:rPr>
  </w:style>
  <w:style w:type="paragraph" w:customStyle="1" w:styleId="SECTIONALNK">
    <w:name w:val="SECTION_ALNK"/>
    <w:basedOn w:val="Normal"/>
    <w:rPr>
      <w:rFonts w:ascii="Roboto Condensed" w:eastAsia="Roboto Condensed" w:hAnsi="Roboto Condensed" w:cs="Roboto Condensed"/>
    </w:rPr>
  </w:style>
  <w:style w:type="paragraph" w:customStyle="1" w:styleId="divdocumentsinglecolumn">
    <w:name w:val="div_document_singlecolumn"/>
    <w:basedOn w:val="Normal"/>
  </w:style>
  <w:style w:type="character" w:customStyle="1" w:styleId="documentadnlLnksli">
    <w:name w:val="document_adnlLnks_li"/>
    <w:basedOn w:val="DefaultParagraphFont"/>
  </w:style>
  <w:style w:type="paragraph" w:customStyle="1" w:styleId="p">
    <w:name w:val="p"/>
    <w:basedOn w:val="Normal"/>
  </w:style>
  <w:style w:type="paragraph" w:customStyle="1" w:styleId="divheading">
    <w:name w:val="div_heading"/>
    <w:basedOn w:val="div"/>
    <w:rPr>
      <w:caps/>
      <w:color w:val="231F20"/>
    </w:rPr>
  </w:style>
  <w:style w:type="paragraph" w:customStyle="1" w:styleId="divdocumentdivsectiontitle">
    <w:name w:val="div_document_div_sectiontitle"/>
    <w:basedOn w:val="Normal"/>
    <w:pPr>
      <w:spacing w:line="400" w:lineRule="atLeast"/>
    </w:pPr>
    <w:rPr>
      <w:rFonts w:ascii="Roboto Condensed" w:eastAsia="Roboto Condensed" w:hAnsi="Roboto Condensed" w:cs="Roboto Condensed"/>
      <w:b/>
      <w:bCs/>
      <w:sz w:val="28"/>
      <w:szCs w:val="28"/>
    </w:rPr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Jeff Ambrosini</vt:lpstr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Jeff Ambrosini</dc:title>
  <cp:lastModifiedBy>Jeff Ambrosini</cp:lastModifiedBy>
  <cp:revision>2</cp:revision>
  <dcterms:created xsi:type="dcterms:W3CDTF">2019-05-14T19:32:00Z</dcterms:created>
  <dcterms:modified xsi:type="dcterms:W3CDTF">2019-05-14T19:32:00Z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uCIAAB+LCAAAAAAABAAVl7W2rEoURT+IAIcmeAHu7mS4u/P179yYHnRRtWvNuX4Yx3AIg2A/gcM5AmdpBKZQioMwgYdQ5qd0TnFVfA+l46e297RTwg5zQ+HvEOI08eDyxJlBXgHt65pJ60Xf0AGEZANSQdvWyfrakZoSZYTSOdTFxmTUGLwdHENvnKvGsjV9E7ktabwjppEFmz+BreNuGGMlPcQdhipoOIpqzTLuj6SJUOXnkoOjZqJMJTXfwF2</vt:lpwstr>
  </property>
  <property fmtid="{D5CDD505-2E9C-101B-9397-08002B2CF9AE}" pid="3" name="x1ye=1">
    <vt:lpwstr>RaEItRxY5hTng2npgCyTO7q4nqrm3R8xnCmNnoKB0Slze2tzKM437suKCen6GjelQ426k0qMG9F3FGOsbMsZ6JuP/pGBYN0bu2M6GxM60H2BRGCPDiYXeajTCCl0zsBAmXDd4T9OKrxco37D5MMVIy+4dgDirgzLPlffBSFldYatwvYEA1Ic2fD6GFeRmPVb2/b2TUYg5x3OTk7eUauAI3Tn3MBGuISLyjh9I4XRPgQK4zq+jflvqepfTJXPM1b</vt:lpwstr>
  </property>
  <property fmtid="{D5CDD505-2E9C-101B-9397-08002B2CF9AE}" pid="4" name="x1ye=10">
    <vt:lpwstr>oOmK+gIDAI1p0CkwIA62KVxfp+yKhf92+CSxgX+6aC+CEW8VqY+4Nwe53RqRFQYbzcPiDPbcGMvzXWkJhNNrh+idOp6RgP+rY6IxdAWntFcvf3N5YL1Ttonk4ebamlDqK/Hs0SHbDIyIM/NGuOaL05bxwTZWn/An2+h9ohDrkknAUdLCAQiZTlobPy+IgSH4u/JCaSEMvpVi2oXmnBWVENiAHg4Bm8A9bu4RFFoudri5rQNC66i4ccyInosGv0m</vt:lpwstr>
  </property>
  <property fmtid="{D5CDD505-2E9C-101B-9397-08002B2CF9AE}" pid="5" name="x1ye=11">
    <vt:lpwstr>PDO/la+GW94OV4kK3/8lEw3L1QBfhYqejWGFZkhS83p7St6zfwZlzosgobLuOZJUCCpkcIgydN2sukEMZs/mnu6XYB2COMN46XD43krlqvyfMbXzgD7I1b0X0z5Kpq9gCxFKcjt1SgMFyATeRCV1HvWilbwyZ+aWWuhnH/usvezT8E1loegXaVMMIp6ns/jEQSE78qNkYVnnsHMlueFUcAFhNqDw05hR0j2K5D8pD6XcaZjLZFYeqB3iUP1vvjX</vt:lpwstr>
  </property>
  <property fmtid="{D5CDD505-2E9C-101B-9397-08002B2CF9AE}" pid="6" name="x1ye=12">
    <vt:lpwstr>N78jCG14YsrUJnPhWIhGkE2XGk6V9xeB7ED41oOYdiyf7kUssJyl2hWk9d0Qk4wDMBVGAkUGj6CwEX5zpqd/3ql5qcY+0IG+ASccFbeb7ZUHBzcv98Vz3IdlqS0cUolSDIxY2986bDpkemK76I/V6An446it9jDFYvc3V8D11F+DnDt+guWv/NJjcz8DMNXjLzS510KBgzH9ZSJOyELB1kNB0IYirFLaj0QNPmUxxXaQyjAYjiv9r8xoNCtsABv</vt:lpwstr>
  </property>
  <property fmtid="{D5CDD505-2E9C-101B-9397-08002B2CF9AE}" pid="7" name="x1ye=13">
    <vt:lpwstr>T4Tv0Mqu+NWkjmOudg5UmvCi/H8poRrcoTnVtRo4bLCG+sWVDDuOmsSeYQJqWXk99717GWYKOZT5kxE8Sjy5Thoda6s7ZPiYC5egTuvc83PBlcm3z8tso2HnmfKiT10K3tJVvolKvQ9AL4TygY7CTG866sPPRiFkrO/cQ6ZNqwEENAW7BcECG+dnEwdMAlWCLRyngO0JF4ajn63BAIrv410/+JCgF+K0psVvlU3lSTstN/vxcBxrvYF2h18slKO</vt:lpwstr>
  </property>
  <property fmtid="{D5CDD505-2E9C-101B-9397-08002B2CF9AE}" pid="8" name="x1ye=14">
    <vt:lpwstr>j3+HxqVnHJxfdmnI46XU0mMQfRLFIwPR5jVP4qRlj7Z3TAeWXEgIHuRIphnOE1ngvzoxZhu8MATk72I609of0G75Vb+qFeui/8hYsx/Mg3FvffyC3Fxy384FMBXYy6dHquzq3AD3d6vRduFT5cG40peCZGwyW1+UgHtW4361sSL7Mmhtg19/47GkNyLpleL8dcwKchkrrz8U78UXgRfPWv8XcRQT8Oy4VIJ0oA4fKIg+IcNcl9+2kcbkYivotyE</vt:lpwstr>
  </property>
  <property fmtid="{D5CDD505-2E9C-101B-9397-08002B2CF9AE}" pid="9" name="x1ye=15">
    <vt:lpwstr>3ETSe5e0xhgGlf1n4WpD8BJEGJQnR/D04RfwV6kHqDRCct1n5W+SLjK0zOTjW3T0F4dO6SdhxeFan9rXaYSP9mBklCsyBfHjoW1dkphYQYQcGbbQWNMJYP6ce6WOPsoUrbeutuD1/b3Pobp+9eegBxc2Fcu7swPrWWhzjGTes6A7jCglyJMRwLCnJCnyP+UHCp2QIn6o1e3+itMUoREk0k/aFTwDD64U918A3zPPHfS1vn2vzkp8NpHXueLp6kz</vt:lpwstr>
  </property>
  <property fmtid="{D5CDD505-2E9C-101B-9397-08002B2CF9AE}" pid="10" name="x1ye=16">
    <vt:lpwstr>G0Z97X5k8bYeNfpQyCT5zVi+Kr+YVydiyTm5CHpjWeG/UiOR918JCwXOT/absLb2pF6WrquMjuUC7Tgu+9jdaFGFVYqAsiAhZnP//XugLhuRrw43aU3LXLi6d/xpnSuo4QVSwDxY5Hc+B9So8tXC8Xdmu3m2Wb9uqXMmGiWzNyJ7B06kOJnfTY9EEeYUHdWQfZN/4zJYqa8djgtu/nt+GVZFr5+mcoOSQnh01aPOySY39MhUIu2yuu9LPb9nY6S</vt:lpwstr>
  </property>
  <property fmtid="{D5CDD505-2E9C-101B-9397-08002B2CF9AE}" pid="11" name="x1ye=17">
    <vt:lpwstr>tYbDaUIF8jIeYUbv53j8lIZBsOiEG3LAv/+PEpGoI8u3y9DufZaV9JpEY4AWJr1MBF4RGjqPvpzyCbAg75typSjVK+C4dQuLr949MKCE4EMsCx0ZR0IngVmeEQT6TPvF9p539yO1N7Dh5GrbfSxNd9sTnTffd4E3JxjyNnBx1kKWFbkib6V9jOX0eB16rm0uRLk6fPTUA0grZ5aBGKmBW/cDD/ys58EJryyr3GVHk8mkfDGaWR48qp8ezVaivXj</vt:lpwstr>
  </property>
  <property fmtid="{D5CDD505-2E9C-101B-9397-08002B2CF9AE}" pid="12" name="x1ye=18">
    <vt:lpwstr>wOZLbH401QRWMw8x+EFC2OLwENlpbRkAVATEzBaDgnSMG9bG0kEAnKKyySVNbSgX80Ole4eymeTZUJS4O13ClGHqGYerB1goiD16SpKHVqSQgnCR/afKvxmWqMn9cLLw0IynM8QSmlVtVKWmCQePUoGtzwQW+Qrp+BRczLwU5AQNCbMOEf9ddWx51UTqPDdSMIJvig4Id5rjKoPDsAayZLa1HQ91lHOrQd8qJqhJrSCFCB/74zmK8wCF+katmKl</vt:lpwstr>
  </property>
  <property fmtid="{D5CDD505-2E9C-101B-9397-08002B2CF9AE}" pid="13" name="x1ye=19">
    <vt:lpwstr>X9/5O5Nb0K8Mkchtep0AZJmBhShcx67BrYpyo4M+afa0rkXksKjcPvF27Gnwl/7LPKF4TxvkRLjThn8/NhqSjCoqrW/YxQ4bqHvWPGVpSerjhfLTDJCNgMo/s8jEP6BVtLktdRmwxLR0M+x1D/NxckoCo/DE8Eg+XKlEcXz6ghBRIZuUQfbiRwI1ZmB/6IUmXAXi+ifa45259MbtnZBCBHtyMFE+zpM9iys8f1q9ZO2ep2W8Q1HEWRUXtL6gPx7</vt:lpwstr>
  </property>
  <property fmtid="{D5CDD505-2E9C-101B-9397-08002B2CF9AE}" pid="14" name="x1ye=2">
    <vt:lpwstr>3lqRw1inijwM4trc9PaVQHuUW0vGUsTaKcXti55jBidRWuK6rTecRSeWxTyYO5OFkVJOsSyzfUGIRT4JHYTnXet+VWZnLr/eHn8AVTVAoYSZkhueg4pSIZ6QspJJEmYmeQCUfzS69IU4lFphGjjqcanHG0sI26GIaYUka73BN5xlrkvUM2dXvk8eq/2LthQHZVVUEDgOKOaWHsvcoE4sM3Yqs14kMMt1QSiQjRHVFinSBoKzwOLnSKs/Ggtn/K4</vt:lpwstr>
  </property>
  <property fmtid="{D5CDD505-2E9C-101B-9397-08002B2CF9AE}" pid="15" name="x1ye=20">
    <vt:lpwstr>h8Qclf8rCKyeUAdUF43R94jtOK3euphlbMenZdjm87SwAq/3rn8KL+diVHwKDmSfeW9CY6WSfWN/N58FMHYg7d4B26dHS28HVZJD1fWOPfSTYGs0ml+0Q+/tIqlK9W5A+oGRZQNJpmrrPr9F72A4+UAJQf8sfMQVQ+F36cnVznWFWZjjZx9VtdfkFuz9kgVcAzYdD3J+xIIA382qeXJeNCvW9BUwcn45LE8SknGhUuUzq4V4mJqlZxDIlariOPp</vt:lpwstr>
  </property>
  <property fmtid="{D5CDD505-2E9C-101B-9397-08002B2CF9AE}" pid="16" name="x1ye=21">
    <vt:lpwstr>XdFFkmQSHmUMwBsdO35iyJTNI+qu82gBmdmrdXqei2vWdyVLOwrG0sFCmGHCQyARNsDgG+BZFOs7gSofTYGNC7Z7RtSaRiXWVq9LRwAq53kPd7Wf+ianNQxPeYpmq6equp9k+giMoPhQ0D98bSN3+KyNinw6UMd4H/wu7+rCQZzHwBW4OvmKEL5bFCbwn9vsQuxY1ZVsCTP1FfTj+/ZqmERBodZRP6pMjHV63gT+xU5bQbU0h8PELqtHtMK15SN</vt:lpwstr>
  </property>
  <property fmtid="{D5CDD505-2E9C-101B-9397-08002B2CF9AE}" pid="17" name="x1ye=22">
    <vt:lpwstr>ZWM6Qi8X++En9ec20nmLemI226HnrzaihMKdRLalH7JOCZloO/A0Gz8hdcpUtXqI7uYtBIoGzyDcnaEueJHHNuhSjFf5DGgPFC3PU3TuaLT/LenbhU9e0mbs3e8Mg3232buYVuI3HANZizKk0poY+u+nXEHG3+EH/sT7e9Jase0rtDhbsSp2QsC+7trePXUtXn6RraXDdvtOda4igf2J0VtLAkb9crZAfjoAeVyPed6+o5DFLh/ZuIv3/8rq6o/</vt:lpwstr>
  </property>
  <property fmtid="{D5CDD505-2E9C-101B-9397-08002B2CF9AE}" pid="18" name="x1ye=23">
    <vt:lpwstr>vbvAk0dN6nJwA3Bqhtz5L77qODhQCjegzONY6ITNeK/zUjoAIEtqmmHMeW3NTWQdq/4fe3JOY8F5VXtmGPFAtTsojlycuqz5u/SgSiDvm1WJylGBYpUR8rPLq49iwAwjEdRWKLbGQkq4OnuN09Ujb89/ukEhx+37+SJFZ4oPoBKk7woTy0j78JH/ejHQP3xCmYdGG1wVk3/9s5T0FVOm+4d6R7++cuKsO0yCyGP3B/s0IxE7vyfFyjLZ0/EXzEK</vt:lpwstr>
  </property>
  <property fmtid="{D5CDD505-2E9C-101B-9397-08002B2CF9AE}" pid="19" name="x1ye=24">
    <vt:lpwstr>EnZkteNerYStyTARJjZzoe0U3glgqfYhyWL7VMGcRl5/TPGKBtLpT1oMDDUIlJ/w8jqlIXN81Ls1/X20SSr48Qaxf2+ykrAgV2kg6HHuKwa/Co9EDFVg//WjfglbuOEpmBU/lP1GtKbhxVmJAU4JV9OLVBDVkhmL05hXPKZHbK7jpAxkDbD8mbx5Sk73t84WsO/wTKVDytR8fXN7er5x04xA37oU1+/Sw3Guhf9tm/RwgBNBYLacF9jijRPcVv/</vt:lpwstr>
  </property>
  <property fmtid="{D5CDD505-2E9C-101B-9397-08002B2CF9AE}" pid="20" name="x1ye=25">
    <vt:lpwstr>lXTj+yHJmeE74s4ca+SgSMH/I8BvTJR2mkb7DU5DEr78fXi9s/rK/r6h7HFKXpfRzz/hMgfZDlg92AtR/SzfsKBNPSLWqcGAEuCTOe+6G0WQ9chq0E09BHVCO2PXaCk8TDu7kLJZHPPqgZvSY7POKKazSdetoFWZRJWlLHsyOf8u1Z5oy/uj0BHzhGw3R3Igx0KRBk2u/ZuIqw/q8/LXa+05Mwe6/CFyQNWyAEen8n5Afe+nOiZS2qi7V1kVpYU</vt:lpwstr>
  </property>
  <property fmtid="{D5CDD505-2E9C-101B-9397-08002B2CF9AE}" pid="21" name="x1ye=26">
    <vt:lpwstr>ilVAC5u19xURAnkZ/OrgNh7IhfxvTnFx5AUHWWUX+zN6HlOpVwVJILOX7LtjW4+Fy9oMKL2Lt/PcLPjbwq6OLvUIFRk/XtvOw/WZ4Du27/uMH/NE9TxAKihEGfzQ5QwLznPTShVJHxWIlbADk3EyIaOd0e3Gm4zIt1a1VfkNZQvkAoW4dDROXDD6EHQiPKLDn4uzV1Z8du3/1FZlMYAzxiEmF2KTYiY7dGrc4jQTNxJyg7RJ3E7t9WBbGnIFEwt</vt:lpwstr>
  </property>
  <property fmtid="{D5CDD505-2E9C-101B-9397-08002B2CF9AE}" pid="22" name="x1ye=27">
    <vt:lpwstr>xPMsJX3XjVKGUtzH7XABzAR9PADrFXk42QrB85fbbjKNHW+v8dCD4M1oR1UhXbCHwpI1ro/j2/p4nf4l46qHgfhyfF54I18oTC28mh+0C9HLQ5zP3JsXTD4gm9kNh891rDl+NWK6vmgUNLXc7qXjWT7Q/bwsquL3QF/aMJfj6XC4q8FI5PIywsoNQ7Rb273vZ8MB3A+q9VSDcnwWKRcQsfe9wgGJZjZv94jt00XYUX/NOZbn3P9HoRtpB2XdTOY</vt:lpwstr>
  </property>
  <property fmtid="{D5CDD505-2E9C-101B-9397-08002B2CF9AE}" pid="23" name="x1ye=28">
    <vt:lpwstr>0XJBLhWgg2pkJ9+fO1nq1PGl/6R5htqbiEpUFLVqvojLLpRRrSLS8wNh+6OO1dTU6KUcIIeNDhEvU1YN0HRg6WC41WG9OTuPl6FunW7CwHs1HQaYm1r/2oY9kZYdDl49k1kT87WYkOYxVGht1Rs0/SFKcxWVCppPSoPE3wxiCEHBxHm/p5zZxV9msbNGvNWTid1U9ZsUrZz1XSFyD2ycXl8j4bQiFfnDnkEZt9ydB5Puan90vY/aVVV1WflzmDh</vt:lpwstr>
  </property>
  <property fmtid="{D5CDD505-2E9C-101B-9397-08002B2CF9AE}" pid="24" name="x1ye=29">
    <vt:lpwstr>K6CP1et+vTIjPDinT4bt2EcHP3iRP5kwDlk0cKQmXvHp8Gn/ikDD32qzZkhdByZb+yM7FoXFqXUM3lqJeFhKIthdOFEnN82wEnliBCCd0av0hjLBsbjWmakt1qDmS97mZ3wa5QVD/yJQ2ft2aF9tTojgxk3IC027gwagFMnBJa383zpkOGKPVdctgvLU2bJgaNXS1fkKSJdnB8EGmqIavKcDZe3fSWg6O8BOnQYE1EQPIAxy5Lq9KAews4+6Nli</vt:lpwstr>
  </property>
  <property fmtid="{D5CDD505-2E9C-101B-9397-08002B2CF9AE}" pid="25" name="x1ye=3">
    <vt:lpwstr>EKpikTaMAac2hIndilELFhWRYZKhGE38ZLcKjgYfeymcIlWxlVWz/GB1aSgfFAvstygZRbH9zgZBuCKAc7fLeDEPD7eA0CvMyBhXQfQpGx59AeFqVAiz4oB7dTzxXb5lb6KWl7fAXn9hLOr1AjovAAyeeRouL95T5ZnupaENxQpegNqIbySPKuXwpbRcabV3bpnCHUR/xW+Ys7y6P/2TO+9AxTxE03XIM8NQkQUskyZ+hEOI1O3qikO9s6ICCa9</vt:lpwstr>
  </property>
  <property fmtid="{D5CDD505-2E9C-101B-9397-08002B2CF9AE}" pid="26" name="x1ye=30">
    <vt:lpwstr>s22VG4i+nnWXCPFw6pYT6sqscq9Xw4RE/64lFO5K/AkC/2oCAkzo9Q1HRCTMtRJEL/iwgKS0w5+itlATRMACC16DRAfu9xyvBJZMXQmgCir57hf6kWtKOnXCgI0+EERD6WxkfwvMsrZab2WfzLh0bWYoUQdzaIS0dL1tlag1TaDkSII8TW/jnSwqFRq9RCv6py/KmknAvbzIidqm53XhcYvKe/NmxJfWxWq6k4xfkn9cwuO/4IwM/16sDdhY9AR</vt:lpwstr>
  </property>
  <property fmtid="{D5CDD505-2E9C-101B-9397-08002B2CF9AE}" pid="27" name="x1ye=31">
    <vt:lpwstr>hVkQrnSGVAq3wNqfvSPqaNSRrv6VFkoXhPOIxQGgKbgYN4fb9EqpJiLSGzvNnAxS6oPfU2GfQ9CqPzQ6E0iRLiWRQR/Q8aQhJbR3afaOCe3ZVdnZGKnMPGWyGuSNYc0mZTILLRbu9HPv48AC+km/2CHjet9rJKestBPHYFjsatLQDDl4NU19pAhyDd654L7d+zeOUst2xBJ6K11y3U+BWzyKls3Kz8xBR3D6LSgjXXJILnoqSCaiTdWLr5zlWRF</vt:lpwstr>
  </property>
  <property fmtid="{D5CDD505-2E9C-101B-9397-08002B2CF9AE}" pid="28" name="x1ye=32">
    <vt:lpwstr>753TTgzCtz4ly/DSaMdRi76UdQplpUlDd9UOcdF/NbEL9UFJcdfHLWz7mBlamlHDqquRWbDQmRm9FVn1e9IitCg0xXiYYkkPbeHMAHOSxr804Kb6nDYN+I3XcSoPuBu43KYglBhEW4jCXvoG9oHXpokp5cak6o7c6+4TNwiOqmYRrb5l+wjvXH78EFUEcBwGZHeZuCSis+qmMG9lbNgGBuugBbxdzlsiZ8WgY8SgLBXBupC7NGNzSmpLfgjF15X</vt:lpwstr>
  </property>
  <property fmtid="{D5CDD505-2E9C-101B-9397-08002B2CF9AE}" pid="29" name="x1ye=33">
    <vt:lpwstr>C0LR+NC4APZ2szqN101MZuu9M+mMJZdWt3shATsez508PNFqqCh8tI6/5KF4D/4oYe4v9jwUPxzpcPRMIctHSVKZWNq/D6eK5v/amySe9acSCHRrO1jt+sWlA9Qb8FxES7tpvJgitywIk2Uwr14ffXZK1Ddy2lTRXLR3Oj82B0/JeH2AmG+/G5sAuwKUdBnQSVeZVD9p2gzz3VYIyPRv5GoZBHFUXe6VMR+WD0/rDwZ8ABuQ0/e5KwTKiyu+N39</vt:lpwstr>
  </property>
  <property fmtid="{D5CDD505-2E9C-101B-9397-08002B2CF9AE}" pid="30" name="x1ye=34">
    <vt:lpwstr>BsXBCELWIuDb+hsJ9h+SQJKmRuuhMm9JimCWzGf8ovvtulnn/C9aX3CGo5UIqTM50vZWhHPjR0zGBN+ok8Wv6UwYleQ2pVYcfMZKBwgEobnYzSo/v5pllB93cssW3/7iZhNR0S65/oaST58QzsIwpeR3yGYFX77j97KuWnkWUOPCOr6+99IKUzTuaysHATDg1X17ObY82de7aTQKzewX59SER372vu98jVBJiMCh/xI8gTUsZdRoRn4kc7r0c1I</vt:lpwstr>
  </property>
  <property fmtid="{D5CDD505-2E9C-101B-9397-08002B2CF9AE}" pid="31" name="x1ye=35">
    <vt:lpwstr>59RNXokr72y57BDXWWyrYRQdlK4dlelYmKj7akd0YU9wDdX5r00B11GpSDZjBn21cuUSd///fc/IKqka7giAAA=</vt:lpwstr>
  </property>
  <property fmtid="{D5CDD505-2E9C-101B-9397-08002B2CF9AE}" pid="32" name="x1ye=4">
    <vt:lpwstr>09fQym+r+V6Kyds4RnQhZ08TE0hqENSPHD2/D1LMvky7v+MjUe3HS0zKwKR9GUAEjZobM37bSjJKJug7jm2mKo/8Xt1Brlsubq7zsLnjgbVWlCqAwBcTQeW1araT5dTTz09zjZe0L0OsApk3dG1lRY+pq/pxFpK8OBeG0ld9IIOScFYuxcbxmr5VjfdYxqlpkWuzfsl1K5wrBWJjZfhBUB+VPQcks5UhXAnEEXKAE561py/eUgD3JGCVkg9p5NR</vt:lpwstr>
  </property>
  <property fmtid="{D5CDD505-2E9C-101B-9397-08002B2CF9AE}" pid="33" name="x1ye=5">
    <vt:lpwstr>MYYKFo7dFLJTrz6c/BtEvaXvg940X250/RqHnvBDpbLVqFfYL4vD6xKqkICe15Xc/jzSRUADoSMO5OhxnuXDGlYvXPBjD/r0cNJOMGxG/lj+jJM9ip4EAQuMEAWWAyYQYuZCiGNGYmBxaKu+7FZboA9rauBWYXEQ7hhxFY627LzB+a4dWrIa0Yiu8OFM01J0ZfYPYMqarvk02j5ntBfdw+rl+Z2bK7vb2VGI8nzRJ4X0boV7fimeBnxReeuHRmn</vt:lpwstr>
  </property>
  <property fmtid="{D5CDD505-2E9C-101B-9397-08002B2CF9AE}" pid="34" name="x1ye=6">
    <vt:lpwstr>GbCj3aJeelBDkKK23r7LBKKLT3vcvhf9cr5eyZ9ApteulzCx/qsRdnSu3VWcePcid/wVEifX+ifFVW3f4SXUjSVUWMM6Z/WtQD0NKXUZg9DxkEZM0nhClyxCDnVvs5ecx+mYaUvIlFDK1QuvyAW20U/k8wKrxPXTRAEddUZbcrAIxDQshkjY4MEbPTJAXqJ1jLV9pIueSbMM9Pg8ij3xM4PrSUHwpDgAYoruTmPlR9los4Fko+DRVCCh5dcjqTn</vt:lpwstr>
  </property>
  <property fmtid="{D5CDD505-2E9C-101B-9397-08002B2CF9AE}" pid="35" name="x1ye=7">
    <vt:lpwstr>cNzsKiYFi9j+i/rlmBC6Axr8UTogeS4mJrBWYEJdb3LFflIr99qsDetaNDPWObfs4oFMoyip1zbNi/WAkRC8g0FePt6SEyUXZAlMf3g2a82PfoDWWpxibBJwprp5gzWJuYxF1hTHwnjiPS277MU9fp6GnwCLYF0Yy9Q7ofhIpZxwlqyIX+BxWn/6G9T7TCuEqiPpgmBBYy6LzdKdob8fCsxdrOQ8B2G2lRdZFxs6HmP4pfboB8otAp3EnlMM4Q+</vt:lpwstr>
  </property>
  <property fmtid="{D5CDD505-2E9C-101B-9397-08002B2CF9AE}" pid="36" name="x1ye=8">
    <vt:lpwstr>pOz0ERRSOHByfXSgwoDDrJNrVcgie8AEBRIOB8bKHb5MUuFVVpdcRNW+kTF4BLJ4gA/cBvCAR8EjeoZTa5/CfZF9i6Kr5AuEyYHMKUzfLtZVYHGLQh8jp+T0053dMmPfK99Ao884rJkYk5N4BTwszJl37Tw6xk7fChKI4K4ncVPxnLNNeRlbp/2ONh19EN5b8gIS3R0qnlDl7tyM1S9E4uNgjYDhsxXrhJyrlYU7j/pnSeVV2g0mmaCG68HGC6v</vt:lpwstr>
  </property>
  <property fmtid="{D5CDD505-2E9C-101B-9397-08002B2CF9AE}" pid="37" name="x1ye=9">
    <vt:lpwstr>42VjTYwe86/Qo3l7eXEVnKd2Pbo/R6d55EzPIT9wGhKm1NMg/xOjoMykiR5Gw8ECOdu+0grPjfMGXyJcbgwyutk2IerXjqICDfidLU2Qchd8PccFUq1t+J8RFJKPA3LwaRhg8zhe6/yWLZ74fmIbzy4+ExWRCJfq7KagHE5QHbdBSgHByvxrgbadzq96Fulwu+7g+uNq6K1S0YBfOm0LQZyxMGLOBq5rBuwTm9fdCJFEqdG6sxnfG+fFpDFrxX3</vt:lpwstr>
  </property>
</Properties>
</file>